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B05E0" w14:textId="25A97223" w:rsidR="00831721" w:rsidRPr="0077306C" w:rsidRDefault="00831721" w:rsidP="00831721">
      <w:pPr>
        <w:spacing w:before="120" w:after="0"/>
        <w:rPr>
          <w:color w:val="000000" w:themeColor="text1"/>
        </w:rPr>
      </w:pPr>
      <w:r w:rsidRPr="0041428F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60ED7E0" wp14:editId="339B079F">
                <wp:simplePos x="0" y="0"/>
                <wp:positionH relativeFrom="column">
                  <wp:posOffset>-447675</wp:posOffset>
                </wp:positionH>
                <wp:positionV relativeFrom="paragraph">
                  <wp:posOffset>-428625</wp:posOffset>
                </wp:positionV>
                <wp:extent cx="8247380" cy="3026410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271E5" id="Graphic 17" o:spid="_x0000_s1026" alt="&quot;&quot;" style="position:absolute;margin-left:-35.25pt;margin-top:-33.75pt;width:649.4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Uh6QcAACw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4DDE2E97" w14:textId="77777777" w:rsidTr="00A6783B">
        <w:trPr>
          <w:trHeight w:val="270"/>
          <w:jc w:val="center"/>
        </w:trPr>
        <w:tc>
          <w:tcPr>
            <w:tcW w:w="10800" w:type="dxa"/>
          </w:tcPr>
          <w:p w14:paraId="4EBD43C8" w14:textId="4556466D" w:rsidR="00A66B18" w:rsidRPr="0041428F" w:rsidRDefault="00A66B18" w:rsidP="00A66B18">
            <w:pPr>
              <w:pStyle w:val="ContactInfo"/>
              <w:rPr>
                <w:color w:val="000000" w:themeColor="text1"/>
              </w:rPr>
            </w:pPr>
          </w:p>
        </w:tc>
      </w:tr>
      <w:tr w:rsidR="00615018" w:rsidRPr="0041428F" w14:paraId="3CBD3006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48FD694B" w14:textId="1D35458C" w:rsidR="003E24DF" w:rsidRPr="0077306C" w:rsidRDefault="003E24DF" w:rsidP="00A66B18">
            <w:pPr>
              <w:pStyle w:val="ContactInfo"/>
              <w:rPr>
                <w:color w:val="000000" w:themeColor="text1"/>
                <w:sz w:val="40"/>
                <w:szCs w:val="40"/>
              </w:rPr>
            </w:pPr>
          </w:p>
        </w:tc>
      </w:tr>
    </w:tbl>
    <w:p w14:paraId="266A3FDF" w14:textId="77777777" w:rsidR="0077306C" w:rsidRDefault="0077306C">
      <w:pPr>
        <w:rPr>
          <w:rFonts w:ascii="Elephant" w:hAnsi="Elephant"/>
          <w:sz w:val="40"/>
          <w:szCs w:val="40"/>
        </w:rPr>
      </w:pPr>
      <w:r>
        <w:rPr>
          <w:rFonts w:ascii="Elephant" w:hAnsi="Elephant"/>
          <w:sz w:val="40"/>
          <w:szCs w:val="40"/>
        </w:rPr>
        <w:t xml:space="preserve">                                  </w:t>
      </w:r>
    </w:p>
    <w:p w14:paraId="40E81E7C" w14:textId="74F0F39F" w:rsidR="00A66B18" w:rsidRPr="002A4D54" w:rsidRDefault="0077306C">
      <w:pPr>
        <w:rPr>
          <w:rFonts w:ascii="Elephant" w:hAnsi="Elephant"/>
          <w:color w:val="000000" w:themeColor="text1"/>
          <w:sz w:val="40"/>
          <w:szCs w:val="40"/>
        </w:rPr>
      </w:pPr>
      <w:r>
        <w:rPr>
          <w:rFonts w:ascii="Elephant" w:hAnsi="Elephant"/>
          <w:sz w:val="40"/>
          <w:szCs w:val="40"/>
        </w:rPr>
        <w:t xml:space="preserve">                                  </w:t>
      </w:r>
      <w:r w:rsidRPr="002A4D54">
        <w:rPr>
          <w:rFonts w:ascii="Elephant" w:hAnsi="Elephant"/>
          <w:color w:val="000000" w:themeColor="text1"/>
          <w:sz w:val="40"/>
          <w:szCs w:val="40"/>
        </w:rPr>
        <w:t>PROJECT – 01</w:t>
      </w:r>
    </w:p>
    <w:p w14:paraId="3CD6FCA3" w14:textId="24119D13" w:rsidR="002A4D54" w:rsidRDefault="0077306C" w:rsidP="002A4D54">
      <w:pPr>
        <w:rPr>
          <w:rFonts w:ascii="Arial" w:hAnsi="Arial" w:cs="Arial"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sz w:val="40"/>
          <w:szCs w:val="40"/>
        </w:rPr>
        <w:t xml:space="preserve">            </w:t>
      </w:r>
      <w:r w:rsidRPr="00B24754">
        <w:rPr>
          <w:rFonts w:ascii="Arial" w:hAnsi="Arial" w:cs="Arial"/>
          <w:color w:val="112F51" w:themeColor="text2" w:themeShade="BF"/>
          <w:sz w:val="40"/>
          <w:szCs w:val="40"/>
          <w:u w:val="single"/>
        </w:rPr>
        <w:t>Weather Report using AXIOS HTTP header</w:t>
      </w:r>
    </w:p>
    <w:p w14:paraId="746CBFE0" w14:textId="77777777" w:rsidR="009C64BB" w:rsidRPr="002A4D54" w:rsidRDefault="009C64BB" w:rsidP="009C64BB">
      <w:pPr>
        <w:ind w:left="0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75BD2790" w14:textId="1A2E4435" w:rsidR="002A4D54" w:rsidRDefault="002A4D54" w:rsidP="002A4D54">
      <w:pPr>
        <w:pStyle w:val="Signature"/>
        <w:numPr>
          <w:ilvl w:val="0"/>
          <w:numId w:val="5"/>
        </w:numPr>
        <w:rPr>
          <w:rFonts w:ascii="Arial" w:hAnsi="Arial" w:cs="Arial"/>
          <w:color w:val="000000" w:themeColor="text1"/>
          <w:sz w:val="44"/>
          <w:szCs w:val="44"/>
        </w:rPr>
      </w:pPr>
      <w:r w:rsidRPr="009C64BB">
        <w:rPr>
          <w:rFonts w:ascii="Arial" w:hAnsi="Arial" w:cs="Arial"/>
          <w:color w:val="C00000"/>
          <w:sz w:val="44"/>
          <w:szCs w:val="44"/>
        </w:rPr>
        <w:t>Name</w:t>
      </w:r>
      <w:r>
        <w:rPr>
          <w:rFonts w:ascii="Arial" w:hAnsi="Arial" w:cs="Arial"/>
          <w:color w:val="000000" w:themeColor="text1"/>
          <w:sz w:val="44"/>
          <w:szCs w:val="44"/>
        </w:rPr>
        <w:t xml:space="preserve">  </w:t>
      </w:r>
      <w:r w:rsidR="009C64BB">
        <w:rPr>
          <w:rFonts w:ascii="Arial" w:hAnsi="Arial" w:cs="Arial"/>
          <w:color w:val="000000" w:themeColor="text1"/>
          <w:sz w:val="44"/>
          <w:szCs w:val="44"/>
        </w:rPr>
        <w:t xml:space="preserve">         </w:t>
      </w:r>
      <w:proofErr w:type="gramStart"/>
      <w:r w:rsidR="009C64BB"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r>
        <w:rPr>
          <w:rFonts w:ascii="Arial" w:hAnsi="Arial" w:cs="Arial"/>
          <w:color w:val="000000" w:themeColor="text1"/>
          <w:sz w:val="44"/>
          <w:szCs w:val="44"/>
        </w:rPr>
        <w:t xml:space="preserve"> :</w:t>
      </w:r>
      <w:proofErr w:type="gramEnd"/>
      <w:r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proofErr w:type="spellStart"/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>Logeshwaran</w:t>
      </w:r>
      <w:proofErr w:type="spellEnd"/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 xml:space="preserve"> c s</w:t>
      </w:r>
    </w:p>
    <w:p w14:paraId="52ACD289" w14:textId="77777777" w:rsidR="002A4D54" w:rsidRDefault="002A4D54" w:rsidP="002A4D54">
      <w:pPr>
        <w:pStyle w:val="Signature"/>
        <w:ind w:left="2914"/>
        <w:rPr>
          <w:rFonts w:ascii="Arial" w:hAnsi="Arial" w:cs="Arial"/>
          <w:color w:val="000000" w:themeColor="text1"/>
          <w:sz w:val="44"/>
          <w:szCs w:val="44"/>
        </w:rPr>
      </w:pPr>
    </w:p>
    <w:p w14:paraId="256868CC" w14:textId="58AFD185" w:rsidR="009C64BB" w:rsidRPr="009C64BB" w:rsidRDefault="002A4D54" w:rsidP="00D70FFF">
      <w:pPr>
        <w:pStyle w:val="Signature"/>
        <w:numPr>
          <w:ilvl w:val="0"/>
          <w:numId w:val="5"/>
        </w:numPr>
        <w:rPr>
          <w:rFonts w:ascii="Arial" w:hAnsi="Arial" w:cs="Arial"/>
          <w:color w:val="000000" w:themeColor="text1"/>
          <w:sz w:val="44"/>
          <w:szCs w:val="44"/>
        </w:rPr>
      </w:pPr>
      <w:r w:rsidRPr="009C64BB">
        <w:rPr>
          <w:rFonts w:ascii="Arial" w:hAnsi="Arial" w:cs="Arial"/>
          <w:color w:val="C00000"/>
          <w:sz w:val="44"/>
          <w:szCs w:val="44"/>
        </w:rPr>
        <w:t>Course</w:t>
      </w:r>
      <w:r w:rsidR="009C64BB">
        <w:rPr>
          <w:rFonts w:ascii="Arial" w:hAnsi="Arial" w:cs="Arial"/>
          <w:color w:val="000000" w:themeColor="text1"/>
          <w:sz w:val="44"/>
          <w:szCs w:val="44"/>
        </w:rPr>
        <w:t xml:space="preserve">      </w:t>
      </w:r>
      <w:r w:rsidR="00D70FFF">
        <w:rPr>
          <w:rFonts w:ascii="Arial" w:hAnsi="Arial" w:cs="Arial"/>
          <w:color w:val="000000" w:themeColor="text1"/>
          <w:sz w:val="44"/>
          <w:szCs w:val="44"/>
        </w:rPr>
        <w:t xml:space="preserve">   </w:t>
      </w:r>
      <w:proofErr w:type="gramStart"/>
      <w:r w:rsidR="009C64BB">
        <w:rPr>
          <w:rFonts w:ascii="Arial" w:hAnsi="Arial" w:cs="Arial"/>
          <w:color w:val="000000" w:themeColor="text1"/>
          <w:sz w:val="44"/>
          <w:szCs w:val="44"/>
        </w:rPr>
        <w:t xml:space="preserve">  </w:t>
      </w:r>
      <w:r>
        <w:rPr>
          <w:rFonts w:ascii="Arial" w:hAnsi="Arial" w:cs="Arial"/>
          <w:color w:val="000000" w:themeColor="text1"/>
          <w:sz w:val="44"/>
          <w:szCs w:val="44"/>
        </w:rPr>
        <w:t>:</w:t>
      </w:r>
      <w:proofErr w:type="gramEnd"/>
      <w:r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>Full stack (MERN)</w:t>
      </w:r>
    </w:p>
    <w:p w14:paraId="1AFE35F3" w14:textId="77777777" w:rsidR="009C64BB" w:rsidRDefault="009C64BB" w:rsidP="009C64BB">
      <w:pPr>
        <w:pStyle w:val="Signature"/>
        <w:ind w:left="1494"/>
        <w:rPr>
          <w:rFonts w:ascii="Arial" w:hAnsi="Arial" w:cs="Arial"/>
          <w:color w:val="000000" w:themeColor="text1"/>
          <w:sz w:val="44"/>
          <w:szCs w:val="44"/>
        </w:rPr>
      </w:pPr>
    </w:p>
    <w:p w14:paraId="5D14C5CC" w14:textId="1F6469F0" w:rsidR="002A4D54" w:rsidRDefault="009C64BB" w:rsidP="002A4D54">
      <w:pPr>
        <w:pStyle w:val="Signature"/>
        <w:numPr>
          <w:ilvl w:val="0"/>
          <w:numId w:val="5"/>
        </w:numPr>
        <w:rPr>
          <w:rFonts w:ascii="Arial" w:hAnsi="Arial" w:cs="Arial"/>
          <w:color w:val="000000" w:themeColor="text1"/>
          <w:sz w:val="44"/>
          <w:szCs w:val="44"/>
        </w:rPr>
      </w:pPr>
      <w:r w:rsidRPr="009C64BB">
        <w:rPr>
          <w:rFonts w:ascii="Arial" w:hAnsi="Arial" w:cs="Arial"/>
          <w:color w:val="C00000"/>
          <w:sz w:val="44"/>
          <w:szCs w:val="44"/>
        </w:rPr>
        <w:t>Description</w:t>
      </w:r>
      <w:r>
        <w:rPr>
          <w:rFonts w:ascii="Arial" w:hAnsi="Arial" w:cs="Arial"/>
          <w:color w:val="000000" w:themeColor="text1"/>
          <w:sz w:val="44"/>
          <w:szCs w:val="44"/>
        </w:rPr>
        <w:t xml:space="preserve">  </w:t>
      </w:r>
      <w:proofErr w:type="gramStart"/>
      <w:r>
        <w:rPr>
          <w:rFonts w:ascii="Arial" w:hAnsi="Arial" w:cs="Arial"/>
          <w:color w:val="000000" w:themeColor="text1"/>
          <w:sz w:val="44"/>
          <w:szCs w:val="44"/>
        </w:rPr>
        <w:t xml:space="preserve">  :</w:t>
      </w:r>
      <w:proofErr w:type="gramEnd"/>
      <w:r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>API Handling</w:t>
      </w:r>
    </w:p>
    <w:p w14:paraId="23D64713" w14:textId="77777777" w:rsidR="009C64BB" w:rsidRDefault="009C64BB" w:rsidP="009C64BB">
      <w:pPr>
        <w:pStyle w:val="Signature"/>
        <w:ind w:left="1494"/>
        <w:rPr>
          <w:rFonts w:ascii="Arial" w:hAnsi="Arial" w:cs="Arial"/>
          <w:color w:val="000000" w:themeColor="text1"/>
          <w:sz w:val="44"/>
          <w:szCs w:val="44"/>
        </w:rPr>
      </w:pPr>
    </w:p>
    <w:p w14:paraId="4A13A11F" w14:textId="0245E4C0" w:rsidR="009C64BB" w:rsidRDefault="009C64BB" w:rsidP="002A4D54">
      <w:pPr>
        <w:pStyle w:val="Signature"/>
        <w:numPr>
          <w:ilvl w:val="0"/>
          <w:numId w:val="5"/>
        </w:numPr>
        <w:rPr>
          <w:rFonts w:ascii="Arial" w:hAnsi="Arial" w:cs="Arial"/>
          <w:color w:val="000000" w:themeColor="text1"/>
          <w:sz w:val="44"/>
          <w:szCs w:val="44"/>
        </w:rPr>
      </w:pPr>
      <w:r w:rsidRPr="009C64BB">
        <w:rPr>
          <w:rFonts w:ascii="Arial" w:hAnsi="Arial" w:cs="Arial"/>
          <w:color w:val="C00000"/>
          <w:sz w:val="44"/>
          <w:szCs w:val="44"/>
        </w:rPr>
        <w:t xml:space="preserve">Front End     </w:t>
      </w:r>
      <w:proofErr w:type="gramStart"/>
      <w:r w:rsidRPr="009C64BB">
        <w:rPr>
          <w:rFonts w:ascii="Arial" w:hAnsi="Arial" w:cs="Arial"/>
          <w:color w:val="C00000"/>
          <w:sz w:val="44"/>
          <w:szCs w:val="44"/>
        </w:rPr>
        <w:t xml:space="preserve">  </w:t>
      </w:r>
      <w:r>
        <w:rPr>
          <w:rFonts w:ascii="Arial" w:hAnsi="Arial" w:cs="Arial"/>
          <w:color w:val="000000" w:themeColor="text1"/>
          <w:sz w:val="44"/>
          <w:szCs w:val="44"/>
        </w:rPr>
        <w:t>:</w:t>
      </w:r>
      <w:proofErr w:type="gramEnd"/>
      <w:r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>React JS</w:t>
      </w:r>
    </w:p>
    <w:p w14:paraId="12C3B5C5" w14:textId="77777777" w:rsidR="009C64BB" w:rsidRDefault="009C64BB" w:rsidP="009C64BB">
      <w:pPr>
        <w:pStyle w:val="Signature"/>
        <w:ind w:left="1494"/>
        <w:rPr>
          <w:rFonts w:ascii="Arial" w:hAnsi="Arial" w:cs="Arial"/>
          <w:color w:val="000000" w:themeColor="text1"/>
          <w:sz w:val="44"/>
          <w:szCs w:val="44"/>
        </w:rPr>
      </w:pPr>
    </w:p>
    <w:p w14:paraId="39DAFCA0" w14:textId="358B92E6" w:rsidR="00D70FFF" w:rsidRDefault="009C64BB" w:rsidP="00D70FFF">
      <w:pPr>
        <w:pStyle w:val="Signature"/>
        <w:numPr>
          <w:ilvl w:val="0"/>
          <w:numId w:val="5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  <w:r w:rsidRPr="009C64BB">
        <w:rPr>
          <w:rFonts w:ascii="Arial" w:hAnsi="Arial" w:cs="Arial"/>
          <w:color w:val="C00000"/>
          <w:sz w:val="44"/>
          <w:szCs w:val="44"/>
        </w:rPr>
        <w:t xml:space="preserve">Faculty </w:t>
      </w:r>
      <w:proofErr w:type="gramStart"/>
      <w:r w:rsidRPr="009C64BB">
        <w:rPr>
          <w:rFonts w:ascii="Arial" w:hAnsi="Arial" w:cs="Arial"/>
          <w:color w:val="C00000"/>
          <w:sz w:val="44"/>
          <w:szCs w:val="44"/>
        </w:rPr>
        <w:t xml:space="preserve">Name </w:t>
      </w:r>
      <w:r>
        <w:rPr>
          <w:rFonts w:ascii="Arial" w:hAnsi="Arial" w:cs="Arial"/>
          <w:color w:val="000000" w:themeColor="text1"/>
          <w:sz w:val="44"/>
          <w:szCs w:val="44"/>
        </w:rPr>
        <w:t>:</w:t>
      </w:r>
      <w:proofErr w:type="gramEnd"/>
      <w:r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proofErr w:type="spellStart"/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>Gowthaman</w:t>
      </w:r>
      <w:proofErr w:type="spellEnd"/>
      <w:r w:rsidRPr="009C64BB"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 xml:space="preserve"> K</w:t>
      </w:r>
    </w:p>
    <w:p w14:paraId="045EA71E" w14:textId="77777777" w:rsidR="00D70FFF" w:rsidRPr="00D70FFF" w:rsidRDefault="00D70FFF" w:rsidP="00D70FFF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</w:p>
    <w:p w14:paraId="35773938" w14:textId="2565D8C1" w:rsidR="00D70FFF" w:rsidRDefault="00D70FFF" w:rsidP="00D70FFF">
      <w:pPr>
        <w:pStyle w:val="Signature"/>
        <w:numPr>
          <w:ilvl w:val="0"/>
          <w:numId w:val="5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  <w:r w:rsidRPr="00D70FFF">
        <w:rPr>
          <w:rFonts w:ascii="Arial" w:hAnsi="Arial" w:cs="Arial"/>
          <w:color w:val="C00000"/>
          <w:sz w:val="44"/>
          <w:szCs w:val="44"/>
        </w:rPr>
        <w:t>B</w:t>
      </w:r>
      <w:r>
        <w:rPr>
          <w:rFonts w:ascii="Arial" w:hAnsi="Arial" w:cs="Arial"/>
          <w:color w:val="C00000"/>
          <w:sz w:val="44"/>
          <w:szCs w:val="44"/>
        </w:rPr>
        <w:t>atch</w:t>
      </w:r>
      <w: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 xml:space="preserve">            </w:t>
      </w:r>
      <w:proofErr w:type="gramStart"/>
      <w: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 xml:space="preserve">  :</w:t>
      </w:r>
      <w:proofErr w:type="gramEnd"/>
      <w: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  <w:t xml:space="preserve"> 2023</w:t>
      </w:r>
    </w:p>
    <w:p w14:paraId="14244988" w14:textId="77777777" w:rsidR="009C64BB" w:rsidRPr="00D70FFF" w:rsidRDefault="009C64BB" w:rsidP="00D70FFF">
      <w:pPr>
        <w:ind w:left="0"/>
        <w:rPr>
          <w:rFonts w:ascii="Arial" w:hAnsi="Arial" w:cs="Arial"/>
          <w:b/>
          <w:bCs/>
          <w:color w:val="000000" w:themeColor="text1"/>
          <w:sz w:val="44"/>
          <w:szCs w:val="44"/>
        </w:rPr>
      </w:pPr>
    </w:p>
    <w:p w14:paraId="382C3CC6" w14:textId="24C87D1E" w:rsidR="009C64BB" w:rsidRDefault="009C64BB" w:rsidP="009C64BB">
      <w:pPr>
        <w:pStyle w:val="Signature"/>
        <w:ind w:left="774"/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</w:pPr>
      <w:r>
        <w:rPr>
          <w:rFonts w:ascii="Arial" w:hAnsi="Arial" w:cs="Arial"/>
          <w:b w:val="0"/>
          <w:bCs w:val="0"/>
          <w:color w:val="000000" w:themeColor="text1"/>
          <w:sz w:val="36"/>
          <w:szCs w:val="36"/>
        </w:rPr>
        <w:t xml:space="preserve">                     </w:t>
      </w:r>
      <w:r w:rsidRPr="009C64BB"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 xml:space="preserve"> </w:t>
      </w:r>
      <w:r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 xml:space="preserve">  </w:t>
      </w:r>
      <w:r w:rsidRPr="009C64BB"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>(</w:t>
      </w:r>
      <w:proofErr w:type="gramStart"/>
      <w:r w:rsidRPr="009C64BB"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>Website :</w:t>
      </w:r>
      <w:proofErr w:type="gramEnd"/>
      <w:r w:rsidRPr="009C64BB"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 xml:space="preserve"> </w:t>
      </w:r>
      <w:hyperlink r:id="rId10" w:history="1">
        <w:r w:rsidR="00B24754" w:rsidRPr="00A54658">
          <w:rPr>
            <w:rStyle w:val="Hyperlink"/>
            <w:rFonts w:ascii="Arial" w:hAnsi="Arial" w:cs="Arial"/>
            <w:b w:val="0"/>
            <w:bCs w:val="0"/>
            <w:color w:val="B66C00" w:themeColor="hyperlink" w:themeShade="BF"/>
            <w:sz w:val="36"/>
            <w:szCs w:val="36"/>
          </w:rPr>
          <w:t>www.openweathermap.com</w:t>
        </w:r>
      </w:hyperlink>
      <w:r w:rsidRPr="009C64BB">
        <w:rPr>
          <w:rFonts w:ascii="Arial" w:hAnsi="Arial" w:cs="Arial"/>
          <w:b w:val="0"/>
          <w:bCs w:val="0"/>
          <w:color w:val="112F51" w:themeColor="text2" w:themeShade="BF"/>
          <w:sz w:val="36"/>
          <w:szCs w:val="36"/>
        </w:rPr>
        <w:t>)</w:t>
      </w:r>
    </w:p>
    <w:p w14:paraId="467852C0" w14:textId="25A9954F" w:rsidR="00B24754" w:rsidRPr="00D827BE" w:rsidRDefault="00A21F5C" w:rsidP="00D827BE">
      <w:pPr>
        <w:pStyle w:val="Signature"/>
        <w:numPr>
          <w:ilvl w:val="0"/>
          <w:numId w:val="7"/>
        </w:numPr>
        <w:rPr>
          <w:rFonts w:ascii="Arial" w:hAnsi="Arial" w:cs="Arial"/>
          <w:color w:val="112F51" w:themeColor="text2" w:themeShade="BF"/>
          <w:sz w:val="36"/>
          <w:szCs w:val="36"/>
          <w:u w:val="single"/>
        </w:rPr>
      </w:pPr>
      <w:r>
        <w:rPr>
          <w:rFonts w:ascii="Arial" w:hAnsi="Arial" w:cs="Arial"/>
          <w:color w:val="000000" w:themeColor="text1"/>
          <w:sz w:val="36"/>
          <w:szCs w:val="36"/>
          <w:u w:val="single"/>
        </w:rPr>
        <w:lastRenderedPageBreak/>
        <w:t xml:space="preserve">INTRODUCTION OF </w:t>
      </w:r>
      <w:r w:rsidR="00D827BE" w:rsidRPr="00D827BE">
        <w:rPr>
          <w:rFonts w:ascii="Arial" w:hAnsi="Arial" w:cs="Arial"/>
          <w:color w:val="000000" w:themeColor="text1"/>
          <w:sz w:val="36"/>
          <w:szCs w:val="36"/>
          <w:u w:val="single"/>
        </w:rPr>
        <w:t>REACT JS</w:t>
      </w:r>
    </w:p>
    <w:p w14:paraId="7EB9F7BC" w14:textId="77777777" w:rsidR="00D827BE" w:rsidRDefault="00D827BE" w:rsidP="00D827BE">
      <w:pPr>
        <w:pStyle w:val="Signature"/>
        <w:ind w:left="1494"/>
        <w:rPr>
          <w:rFonts w:ascii="Arial" w:hAnsi="Arial" w:cs="Arial"/>
          <w:b w:val="0"/>
          <w:bCs w:val="0"/>
          <w:color w:val="000000" w:themeColor="text1"/>
          <w:sz w:val="36"/>
          <w:szCs w:val="36"/>
          <w:u w:val="single"/>
        </w:rPr>
      </w:pPr>
    </w:p>
    <w:p w14:paraId="2AF50012" w14:textId="77777777" w:rsidR="00D827BE" w:rsidRDefault="00D827BE" w:rsidP="00D827BE">
      <w:pPr>
        <w:pStyle w:val="Signature"/>
        <w:ind w:left="1494"/>
        <w:rPr>
          <w:rFonts w:ascii="Arial" w:hAnsi="Arial" w:cs="Arial"/>
          <w:b w:val="0"/>
          <w:bCs w:val="0"/>
          <w:color w:val="000000" w:themeColor="text1"/>
          <w:sz w:val="36"/>
          <w:szCs w:val="36"/>
          <w:u w:val="single"/>
        </w:rPr>
      </w:pPr>
    </w:p>
    <w:p w14:paraId="5A13D3B4" w14:textId="77777777" w:rsidR="00A21F5C" w:rsidRPr="00A21F5C" w:rsidRDefault="00D827BE" w:rsidP="00A21F5C">
      <w:pPr>
        <w:pStyle w:val="Signature"/>
        <w:numPr>
          <w:ilvl w:val="0"/>
          <w:numId w:val="8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> 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(also known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 xml:space="preserve"> 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as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> 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React.js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> 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or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> 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ReactJS</w:t>
      </w:r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 xml:space="preserve">) 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is a </w:t>
      </w:r>
      <w:hyperlink r:id="rId11" w:tooltip="Free and open-source software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free and open-source</w:t>
        </w:r>
      </w:hyperlink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</w:t>
      </w:r>
      <w:hyperlink r:id="rId12" w:tooltip="Frontend and backend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front-end</w:t>
        </w:r>
      </w:hyperlink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</w:t>
      </w:r>
      <w:hyperlink r:id="rId13" w:tooltip="JavaScript library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JavaScript library</w:t>
        </w:r>
      </w:hyperlink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for building </w:t>
      </w:r>
      <w:hyperlink r:id="rId14" w:tooltip="User interface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user interfaces</w:t>
        </w:r>
      </w:hyperlink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> </w:t>
      </w: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based on </w:t>
      </w:r>
      <w:hyperlink r:id="rId15" w:tooltip="Component-based software engineering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components</w:t>
        </w:r>
      </w:hyperlink>
      <w:r w:rsidRPr="00D827BE">
        <w:rPr>
          <w:rFonts w:ascii="Arial" w:hAnsi="Arial" w:cs="Arial"/>
          <w:color w:val="000000" w:themeColor="text1"/>
          <w:sz w:val="44"/>
          <w:szCs w:val="44"/>
          <w:shd w:val="clear" w:color="auto" w:fill="FFFFFF"/>
        </w:rPr>
        <w:t xml:space="preserve">. </w:t>
      </w:r>
    </w:p>
    <w:p w14:paraId="2F27EDB7" w14:textId="77777777" w:rsidR="00A21F5C" w:rsidRPr="00A21F5C" w:rsidRDefault="00A21F5C" w:rsidP="00A21F5C">
      <w:pPr>
        <w:pStyle w:val="Signature"/>
        <w:ind w:left="2214"/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</w:p>
    <w:p w14:paraId="59EED685" w14:textId="48FAD6EB" w:rsidR="00D827BE" w:rsidRDefault="00D827BE" w:rsidP="00A21F5C">
      <w:pPr>
        <w:pStyle w:val="Signature"/>
        <w:numPr>
          <w:ilvl w:val="0"/>
          <w:numId w:val="8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It is maintained by </w:t>
      </w:r>
      <w:hyperlink r:id="rId16" w:tooltip="Meta Platforms" w:history="1">
        <w:r w:rsidRPr="00D827BE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Meta</w:t>
        </w:r>
      </w:hyperlink>
      <w:r w:rsidRPr="00D827BE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(formerly Facebook) and a community of individual developers and companies.</w:t>
      </w:r>
    </w:p>
    <w:p w14:paraId="1180DBA8" w14:textId="77777777" w:rsidR="00A21F5C" w:rsidRDefault="00A21F5C" w:rsidP="00D827BE">
      <w:pPr>
        <w:pStyle w:val="Signature"/>
        <w:ind w:left="1494"/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</w:p>
    <w:p w14:paraId="0D642176" w14:textId="77777777" w:rsidR="00A21F5C" w:rsidRDefault="00A21F5C" w:rsidP="00A21F5C">
      <w:pPr>
        <w:pStyle w:val="Signature"/>
        <w:numPr>
          <w:ilvl w:val="0"/>
          <w:numId w:val="8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 can be used to develop </w:t>
      </w:r>
      <w:hyperlink r:id="rId17" w:tooltip="Single-page application" w:history="1">
        <w:r w:rsidRPr="00A21F5C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single-page</w:t>
        </w:r>
      </w:hyperlink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, mobile, or </w:t>
      </w:r>
      <w:hyperlink r:id="rId18" w:tooltip="Server-side rendering" w:history="1">
        <w:r w:rsidRPr="00A21F5C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server-rendered</w:t>
        </w:r>
      </w:hyperlink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applications with frameworks like </w:t>
      </w:r>
      <w:hyperlink r:id="rId19" w:tooltip="Next.js" w:history="1">
        <w:r w:rsidRPr="00A21F5C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Next.js</w:t>
        </w:r>
      </w:hyperlink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 xml:space="preserve">. </w:t>
      </w:r>
    </w:p>
    <w:p w14:paraId="069C254B" w14:textId="77777777" w:rsidR="00A21F5C" w:rsidRDefault="00A21F5C" w:rsidP="00D827BE">
      <w:pPr>
        <w:pStyle w:val="Signature"/>
        <w:ind w:left="1494"/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</w:p>
    <w:p w14:paraId="6657E3AD" w14:textId="55645EF8" w:rsidR="00A21F5C" w:rsidRDefault="00A21F5C" w:rsidP="00A21F5C">
      <w:pPr>
        <w:pStyle w:val="Signature"/>
        <w:numPr>
          <w:ilvl w:val="0"/>
          <w:numId w:val="8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 xml:space="preserve">Because </w:t>
      </w:r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 xml:space="preserve"> is only concerned with the user interface and rendering components to the </w:t>
      </w:r>
      <w:hyperlink r:id="rId20" w:tooltip="Document Object Model" w:history="1">
        <w:r w:rsidRPr="00A21F5C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DOM</w:t>
        </w:r>
      </w:hyperlink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 xml:space="preserve">, </w:t>
      </w:r>
    </w:p>
    <w:p w14:paraId="544D79B4" w14:textId="77777777" w:rsidR="00A21F5C" w:rsidRDefault="00A21F5C" w:rsidP="00D827BE">
      <w:pPr>
        <w:pStyle w:val="Signature"/>
        <w:ind w:left="1494"/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</w:pPr>
    </w:p>
    <w:p w14:paraId="5EE8FE46" w14:textId="54C63E36" w:rsidR="00A21F5C" w:rsidRPr="00A21F5C" w:rsidRDefault="00A21F5C" w:rsidP="00A21F5C">
      <w:pPr>
        <w:pStyle w:val="Signature"/>
        <w:numPr>
          <w:ilvl w:val="0"/>
          <w:numId w:val="8"/>
        </w:numPr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React applications often rely on </w:t>
      </w:r>
      <w:hyperlink r:id="rId21" w:tooltip="JavaScript libraries" w:history="1">
        <w:r w:rsidRPr="00A21F5C">
          <w:rPr>
            <w:rStyle w:val="Hyperlink"/>
            <w:rFonts w:ascii="Arial" w:hAnsi="Arial" w:cs="Arial"/>
            <w:b w:val="0"/>
            <w:bCs w:val="0"/>
            <w:color w:val="000000" w:themeColor="text1"/>
            <w:sz w:val="44"/>
            <w:szCs w:val="44"/>
            <w:u w:val="none"/>
            <w:shd w:val="clear" w:color="auto" w:fill="FFFFFF"/>
          </w:rPr>
          <w:t>libraries</w:t>
        </w:r>
      </w:hyperlink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shd w:val="clear" w:color="auto" w:fill="FFFFFF"/>
        </w:rPr>
        <w:t> for routing and other client-side functionality.</w:t>
      </w:r>
    </w:p>
    <w:p w14:paraId="528A2062" w14:textId="77777777" w:rsidR="00A21F5C" w:rsidRDefault="00A21F5C" w:rsidP="00A21F5C">
      <w:pPr>
        <w:pStyle w:val="ListParagraph"/>
        <w:rPr>
          <w:rFonts w:ascii="Arial" w:hAnsi="Arial" w:cs="Arial"/>
          <w:b/>
          <w:bCs/>
          <w:color w:val="000000" w:themeColor="text1"/>
          <w:sz w:val="44"/>
          <w:szCs w:val="44"/>
        </w:rPr>
      </w:pPr>
    </w:p>
    <w:p w14:paraId="4251ADEC" w14:textId="77777777" w:rsidR="00A21F5C" w:rsidRDefault="00A21F5C" w:rsidP="00A21F5C">
      <w:pPr>
        <w:pStyle w:val="Signature"/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</w:p>
    <w:p w14:paraId="332E5E39" w14:textId="2F882D50" w:rsidR="00A21F5C" w:rsidRPr="00D70FFF" w:rsidRDefault="00A21F5C" w:rsidP="00A21F5C">
      <w:pPr>
        <w:pStyle w:val="Signature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 w:rsidRPr="00D70FFF">
        <w:rPr>
          <w:rFonts w:ascii="Arial" w:hAnsi="Arial" w:cs="Arial"/>
          <w:color w:val="000000" w:themeColor="text1"/>
          <w:sz w:val="40"/>
          <w:szCs w:val="40"/>
          <w:u w:val="single"/>
        </w:rPr>
        <w:lastRenderedPageBreak/>
        <w:t>PROGRAM</w:t>
      </w:r>
    </w:p>
    <w:p w14:paraId="5B2AC710" w14:textId="77777777" w:rsidR="00A21F5C" w:rsidRDefault="00A21F5C" w:rsidP="00A21F5C">
      <w:pPr>
        <w:pStyle w:val="Signature"/>
        <w:ind w:left="0"/>
        <w:rPr>
          <w:rFonts w:ascii="Arial" w:hAnsi="Arial" w:cs="Arial"/>
          <w:color w:val="000000" w:themeColor="text1"/>
          <w:sz w:val="44"/>
          <w:szCs w:val="44"/>
          <w:u w:val="single"/>
        </w:rPr>
      </w:pPr>
    </w:p>
    <w:p w14:paraId="59779D2D" w14:textId="66390199" w:rsidR="00A21F5C" w:rsidRPr="00D70FFF" w:rsidRDefault="00A21F5C" w:rsidP="00D70FFF">
      <w:pPr>
        <w:pStyle w:val="Signature"/>
        <w:ind w:left="1069"/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color w:val="C00000"/>
          <w:sz w:val="44"/>
          <w:szCs w:val="44"/>
        </w:rPr>
        <w:t xml:space="preserve"> </w:t>
      </w:r>
      <w:r w:rsidRPr="00D70FFF">
        <w:rPr>
          <w:rFonts w:ascii="Arial" w:hAnsi="Arial" w:cs="Arial"/>
          <w:color w:val="C00000"/>
          <w:sz w:val="40"/>
          <w:szCs w:val="40"/>
        </w:rPr>
        <w:t xml:space="preserve">TOOL </w:t>
      </w:r>
      <w:proofErr w:type="gramStart"/>
      <w:r w:rsidRPr="00D70FFF">
        <w:rPr>
          <w:rFonts w:ascii="Arial" w:hAnsi="Arial" w:cs="Arial"/>
          <w:color w:val="C00000"/>
          <w:sz w:val="40"/>
          <w:szCs w:val="40"/>
        </w:rPr>
        <w:t xml:space="preserve">  :</w:t>
      </w:r>
      <w:proofErr w:type="gramEnd"/>
      <w:r w:rsidRPr="00D70FFF">
        <w:rPr>
          <w:rFonts w:ascii="Arial" w:hAnsi="Arial" w:cs="Arial"/>
          <w:color w:val="C00000"/>
          <w:sz w:val="40"/>
          <w:szCs w:val="40"/>
        </w:rPr>
        <w:t xml:space="preserve">  </w:t>
      </w:r>
      <w:r w:rsidRPr="00D70FFF">
        <w:rPr>
          <w:rFonts w:ascii="Arial" w:hAnsi="Arial" w:cs="Arial"/>
          <w:color w:val="000000" w:themeColor="text1"/>
          <w:sz w:val="40"/>
          <w:szCs w:val="40"/>
        </w:rPr>
        <w:t>V S Code</w:t>
      </w:r>
    </w:p>
    <w:p w14:paraId="1DF11F9F" w14:textId="77777777" w:rsidR="00A21F5C" w:rsidRDefault="00A21F5C" w:rsidP="00A21F5C">
      <w:pPr>
        <w:pStyle w:val="Signature"/>
        <w:ind w:left="1211"/>
        <w:rPr>
          <w:rFonts w:ascii="Arial" w:hAnsi="Arial" w:cs="Arial"/>
          <w:color w:val="C00000"/>
          <w:sz w:val="44"/>
          <w:szCs w:val="44"/>
        </w:rPr>
      </w:pPr>
    </w:p>
    <w:p w14:paraId="3FE1D7E8" w14:textId="2B93A69E" w:rsidR="00A21F5C" w:rsidRPr="00D70FFF" w:rsidRDefault="00A21F5C" w:rsidP="00A21F5C">
      <w:pPr>
        <w:pStyle w:val="Signature"/>
        <w:ind w:left="1211"/>
        <w:rPr>
          <w:rFonts w:ascii="Arial" w:hAnsi="Arial" w:cs="Arial"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color w:val="C00000"/>
          <w:sz w:val="44"/>
          <w:szCs w:val="44"/>
        </w:rPr>
        <w:t xml:space="preserve">                         </w:t>
      </w:r>
      <w:r w:rsidRPr="00D70FFF">
        <w:rPr>
          <w:rFonts w:ascii="Arial" w:hAnsi="Arial" w:cs="Arial"/>
          <w:color w:val="000000" w:themeColor="text1"/>
          <w:sz w:val="40"/>
          <w:szCs w:val="40"/>
          <w:u w:val="single"/>
        </w:rPr>
        <w:t>APP.JS</w:t>
      </w:r>
    </w:p>
    <w:p w14:paraId="17E290F5" w14:textId="77777777" w:rsidR="00A21F5C" w:rsidRDefault="00A21F5C" w:rsidP="00A21F5C">
      <w:pPr>
        <w:pStyle w:val="Signature"/>
        <w:ind w:left="1211"/>
        <w:rPr>
          <w:rFonts w:ascii="Arial" w:hAnsi="Arial" w:cs="Arial"/>
          <w:color w:val="000000" w:themeColor="text1"/>
          <w:sz w:val="44"/>
          <w:szCs w:val="44"/>
          <w:u w:val="single"/>
        </w:rPr>
      </w:pPr>
    </w:p>
    <w:p w14:paraId="4968F6AE" w14:textId="77777777" w:rsidR="00A21F5C" w:rsidRDefault="00A21F5C" w:rsidP="00A21F5C">
      <w:pPr>
        <w:pStyle w:val="Signature"/>
        <w:ind w:left="1211"/>
        <w:rPr>
          <w:rFonts w:ascii="Arial" w:hAnsi="Arial" w:cs="Arial"/>
          <w:color w:val="000000" w:themeColor="text1"/>
          <w:sz w:val="44"/>
          <w:szCs w:val="44"/>
          <w:u w:val="single"/>
        </w:rPr>
      </w:pPr>
    </w:p>
    <w:p w14:paraId="784F3363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import React, </w:t>
      </w:r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{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useState</w:t>
      </w:r>
      <w:proofErr w:type="spellEnd"/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} from 'react'</w:t>
      </w:r>
    </w:p>
    <w:p w14:paraId="117347BE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import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axios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from '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axios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'</w:t>
      </w:r>
    </w:p>
    <w:p w14:paraId="0E93F15C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import './App.css'</w:t>
      </w:r>
    </w:p>
    <w:p w14:paraId="5C9F05C6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5BAD7557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function </w:t>
      </w:r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App(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) {</w:t>
      </w:r>
    </w:p>
    <w:p w14:paraId="287B607A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const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[data,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setData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] = 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useState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{})</w:t>
      </w:r>
    </w:p>
    <w:p w14:paraId="2030E1F1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const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[location,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setLocation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] = 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useState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'')</w:t>
      </w:r>
    </w:p>
    <w:p w14:paraId="0E58A82E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7A38A714" w14:textId="5ACC4B0C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const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url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= `https://api.openweathermap.org/data/2.5/weather?q=${location}&amp;units=imperial&amp;appid=895284fb2d2c50a520ea537456963d9c`</w:t>
      </w:r>
    </w:p>
    <w:p w14:paraId="6A6E9736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FABD0A7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const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searchLocation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= (event) =&gt; {</w:t>
      </w:r>
    </w:p>
    <w:p w14:paraId="6D706EEE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if (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event.key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=== 'Enter') {</w:t>
      </w:r>
    </w:p>
    <w:p w14:paraId="0D5C9F9E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axios.get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url</w:t>
      </w:r>
      <w:proofErr w:type="spellEnd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).then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((response) =&gt; {</w:t>
      </w:r>
    </w:p>
    <w:p w14:paraId="35642D51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setData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response.data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)</w:t>
      </w:r>
    </w:p>
    <w:p w14:paraId="5F2B49C0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console.log(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response.data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)</w:t>
      </w:r>
    </w:p>
    <w:p w14:paraId="1AB935FA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})</w:t>
      </w:r>
    </w:p>
    <w:p w14:paraId="4E586886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setLocation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'')</w:t>
      </w:r>
    </w:p>
    <w:p w14:paraId="30AEB911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}</w:t>
      </w:r>
    </w:p>
    <w:p w14:paraId="39FE9998" w14:textId="77777777" w:rsid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lastRenderedPageBreak/>
        <w:t>  }</w:t>
      </w:r>
    </w:p>
    <w:p w14:paraId="1D8067A1" w14:textId="77777777" w:rsid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0BD12F7A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return (</w:t>
      </w:r>
    </w:p>
    <w:p w14:paraId="731709FF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="app"&gt;</w:t>
      </w:r>
    </w:p>
    <w:p w14:paraId="55E7820F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="search"&gt;</w:t>
      </w:r>
    </w:p>
    <w:p w14:paraId="2D754E32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&lt;input</w:t>
      </w:r>
    </w:p>
    <w:p w14:paraId="0845985A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value={location}</w:t>
      </w:r>
    </w:p>
    <w:p w14:paraId="70F27368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onChange</w:t>
      </w:r>
      <w:proofErr w:type="spellEnd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={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event =&gt;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setLocation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event.target.value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)}</w:t>
      </w:r>
    </w:p>
    <w:p w14:paraId="20425E42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onKeyPress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={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searchLocation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2D26DF06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placeholder='Enter Location'</w:t>
      </w:r>
    </w:p>
    <w:p w14:paraId="4746A2E0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type="text" /&gt;</w:t>
      </w:r>
    </w:p>
    <w:p w14:paraId="7BE33FF7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&lt;/div&gt;</w:t>
      </w:r>
    </w:p>
    <w:p w14:paraId="5819E9B4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="container"&gt;</w:t>
      </w:r>
    </w:p>
    <w:p w14:paraId="75278BB5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="top"&gt;</w:t>
      </w:r>
    </w:p>
    <w:p w14:paraId="09279F7C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="location"&gt;</w:t>
      </w:r>
    </w:p>
    <w:p w14:paraId="501E0DEB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&lt;p&gt;{</w:t>
      </w:r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data.name}&lt;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/p&gt;</w:t>
      </w:r>
    </w:p>
    <w:p w14:paraId="2C08E137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&lt;/div&gt;</w:t>
      </w:r>
    </w:p>
    <w:p w14:paraId="6BB4C395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="temp"&gt;</w:t>
      </w:r>
    </w:p>
    <w:p w14:paraId="10C02BB6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{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spellEnd"/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? &lt;h1&gt;{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.temp.toFixed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()}°F&lt;/h1&gt; : null}</w:t>
      </w:r>
    </w:p>
    <w:p w14:paraId="37598CE8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&lt;/div&gt;</w:t>
      </w:r>
    </w:p>
    <w:p w14:paraId="017F6512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&lt;div </w:t>
      </w:r>
      <w:proofErr w:type="spell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="description"&gt;</w:t>
      </w:r>
    </w:p>
    <w:p w14:paraId="0F550D47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{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data.weather</w:t>
      </w:r>
      <w:proofErr w:type="spellEnd"/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? &lt;p&gt;{</w:t>
      </w:r>
      <w:proofErr w:type="spellStart"/>
      <w:proofErr w:type="gramStart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data.weather</w:t>
      </w:r>
      <w:proofErr w:type="spellEnd"/>
      <w:proofErr w:type="gramEnd"/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[0].main}&lt;/p&gt; : null}</w:t>
      </w:r>
    </w:p>
    <w:p w14:paraId="4CEB16F0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&lt;/div&gt;</w:t>
      </w:r>
    </w:p>
    <w:p w14:paraId="71DBD8BA" w14:textId="77777777" w:rsidR="00A21F5C" w:rsidRP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A21F5C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&lt;/div&gt;</w:t>
      </w:r>
    </w:p>
    <w:p w14:paraId="4235880F" w14:textId="77777777" w:rsidR="00A21F5C" w:rsidRDefault="00A21F5C" w:rsidP="00A21F5C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2B5431B" w14:textId="2138E8FB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{</w:t>
      </w:r>
      <w:r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data.name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!== undefined &amp;&amp;</w:t>
      </w:r>
    </w:p>
    <w:p w14:paraId="1EDC323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&lt;div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="bottom"&gt;</w:t>
      </w:r>
    </w:p>
    <w:p w14:paraId="007FEFF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  &lt;div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="feels"&gt;</w:t>
      </w:r>
    </w:p>
    <w:p w14:paraId="47253A6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spellEnd"/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? &lt;p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='bold'&gt;{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.feels_like.toFixed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()}°F&lt;/p&gt; : null}</w:t>
      </w:r>
    </w:p>
    <w:p w14:paraId="7A3E8EA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&lt;p&gt;Feels Like&lt;/p&gt;</w:t>
      </w:r>
    </w:p>
    <w:p w14:paraId="4CF3B76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&lt;/div&gt;</w:t>
      </w:r>
    </w:p>
    <w:p w14:paraId="3CCF7AF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  &lt;div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="humidity"&gt;</w:t>
      </w:r>
    </w:p>
    <w:p w14:paraId="7EADA82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spellEnd"/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? &lt;p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='bold'&gt;{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data.main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.humidity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}%&lt;/p&gt; : null}</w:t>
      </w:r>
    </w:p>
    <w:p w14:paraId="6717D5A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&lt;p&gt;Humidity&lt;/p&gt;</w:t>
      </w:r>
    </w:p>
    <w:p w14:paraId="186B3AA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&lt;/div&gt;</w:t>
      </w:r>
    </w:p>
    <w:p w14:paraId="64B62F9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          &lt;div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="wind"&gt;</w:t>
      </w:r>
    </w:p>
    <w:p w14:paraId="3C4BED8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data.wind</w:t>
      </w:r>
      <w:proofErr w:type="spellEnd"/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? &lt;p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className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='bold'&gt;{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data.wind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.speed.toFixed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()} MPH&lt;/p&gt; : null}</w:t>
      </w:r>
    </w:p>
    <w:p w14:paraId="47E30BD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  &lt;p&gt;Wind Speed&lt;/p&gt;</w:t>
      </w:r>
    </w:p>
    <w:p w14:paraId="6C49DD6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  &lt;/div&gt;</w:t>
      </w:r>
    </w:p>
    <w:p w14:paraId="68BF3E8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  &lt;/div&gt;</w:t>
      </w:r>
    </w:p>
    <w:p w14:paraId="0BCFF04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  }</w:t>
      </w:r>
    </w:p>
    <w:p w14:paraId="4340D49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  &lt;/div&gt;</w:t>
      </w:r>
    </w:p>
    <w:p w14:paraId="2927882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  &lt;/div&gt;</w:t>
      </w:r>
    </w:p>
    <w:p w14:paraId="6CA02DD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)</w:t>
      </w:r>
    </w:p>
    <w:p w14:paraId="580A945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28EA0A0D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export default App;</w:t>
      </w:r>
    </w:p>
    <w:p w14:paraId="33571315" w14:textId="306353E7" w:rsidR="00A21F5C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 w:rsidRPr="00D70FFF">
        <w:rPr>
          <w:rFonts w:ascii="Arial" w:hAnsi="Arial" w:cs="Arial"/>
          <w:color w:val="000000" w:themeColor="text1"/>
          <w:sz w:val="40"/>
          <w:szCs w:val="40"/>
          <w:u w:val="single"/>
        </w:rPr>
        <w:lastRenderedPageBreak/>
        <w:t>APP.</w:t>
      </w:r>
      <w:r>
        <w:rPr>
          <w:rFonts w:ascii="Arial" w:hAnsi="Arial" w:cs="Arial"/>
          <w:color w:val="000000" w:themeColor="text1"/>
          <w:sz w:val="40"/>
          <w:szCs w:val="40"/>
          <w:u w:val="single"/>
        </w:rPr>
        <w:t>CSS</w:t>
      </w:r>
    </w:p>
    <w:p w14:paraId="34AE4695" w14:textId="69082DCA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05542FB2" w14:textId="77777777" w:rsidR="00D70FFF" w:rsidRDefault="00D70FFF" w:rsidP="00D70FFF">
      <w:pPr>
        <w:pStyle w:val="Signature"/>
        <w:ind w:left="1211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3B7CAF4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* {</w:t>
      </w:r>
    </w:p>
    <w:p w14:paraId="395C52D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box-sizing: border-box;</w:t>
      </w:r>
    </w:p>
    <w:p w14:paraId="25E2D01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margin: 0;</w:t>
      </w:r>
    </w:p>
    <w:p w14:paraId="0956790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padding: 0;</w:t>
      </w:r>
    </w:p>
    <w:p w14:paraId="556D8D2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66CD174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650350F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p {</w:t>
      </w:r>
    </w:p>
    <w:p w14:paraId="4B4600D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font-size: 1.6rem;</w:t>
      </w:r>
    </w:p>
    <w:p w14:paraId="579A8A7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5EBF2C6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6717739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h1 {</w:t>
      </w:r>
    </w:p>
    <w:p w14:paraId="09B936BB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font-size: 6rem;</w:t>
      </w:r>
    </w:p>
    <w:p w14:paraId="2175482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2B5CC33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0B9519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.app {</w:t>
      </w:r>
    </w:p>
    <w:p w14:paraId="007D0F4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width: 100%;</w:t>
      </w:r>
    </w:p>
    <w:p w14:paraId="58C04B2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height: 100vh;</w:t>
      </w:r>
    </w:p>
    <w:p w14:paraId="640FAC4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position: relative;</w:t>
      </w:r>
    </w:p>
    <w:p w14:paraId="4851CD7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background-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color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: 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rgba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111, 103, 103, 0.2);</w:t>
      </w:r>
    </w:p>
    <w:p w14:paraId="0543BFE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color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: #faf9f9;</w:t>
      </w:r>
    </w:p>
    <w:p w14:paraId="13267FF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470858F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64A9A1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app:before</w:t>
      </w:r>
      <w:proofErr w:type="spellEnd"/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1706E07E" w14:textId="6B3C95A2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content: '</w:t>
      </w:r>
      <w:r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';</w:t>
      </w:r>
    </w:p>
    <w:p w14:paraId="41BF738E" w14:textId="77777777" w:rsidR="00283194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</w:t>
      </w:r>
    </w:p>
    <w:p w14:paraId="7DDEFDB6" w14:textId="2ACE271E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lastRenderedPageBreak/>
        <w:t xml:space="preserve"> background: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url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('./assets/bg1.jpg') no-repeat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center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center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/cover;</w:t>
      </w:r>
    </w:p>
    <w:p w14:paraId="6EB83B4E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position: absolute;</w:t>
      </w:r>
    </w:p>
    <w:p w14:paraId="2CC819D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width: 100%;</w:t>
      </w:r>
    </w:p>
    <w:p w14:paraId="13944CB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height: 100%;</w:t>
      </w:r>
    </w:p>
    <w:p w14:paraId="3B4FA26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top: 0;</w:t>
      </w:r>
    </w:p>
    <w:p w14:paraId="791643C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left: 0;</w:t>
      </w:r>
    </w:p>
    <w:p w14:paraId="6632F48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z-index: -1;</w:t>
      </w:r>
    </w:p>
    <w:p w14:paraId="4BDB7A3E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3DED73E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5983C3B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</w:t>
      </w: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 .search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2EF87E8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text-align: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center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;</w:t>
      </w:r>
    </w:p>
    <w:p w14:paraId="0E19DCBB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padding: 1rem;</w:t>
      </w:r>
    </w:p>
    <w:p w14:paraId="1135987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50263530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64D3623B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.app input {</w:t>
      </w:r>
    </w:p>
    <w:p w14:paraId="1C6C4B9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padding: .7rem 1.5rem;</w:t>
      </w:r>
    </w:p>
    <w:p w14:paraId="019C0D9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font-size: 1.2rem;</w:t>
      </w:r>
    </w:p>
    <w:p w14:paraId="5AC1FC6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border-radius: 25px;</w:t>
      </w:r>
    </w:p>
    <w:p w14:paraId="5EFCA4C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border: 1px solid 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rgba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255,255,255, 0.8);</w:t>
      </w:r>
    </w:p>
    <w:p w14:paraId="1D4A55C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background: 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rgba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255,255,255, 0.1);</w:t>
      </w:r>
    </w:p>
    <w:p w14:paraId="47C9E4A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color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: #f8f3f3;</w:t>
      </w:r>
    </w:p>
    <w:p w14:paraId="27558BF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17E796DE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A937A1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::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placeholder {</w:t>
      </w:r>
    </w:p>
    <w:p w14:paraId="76BFD47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color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: #f8f8f8;</w:t>
      </w:r>
    </w:p>
    <w:p w14:paraId="3845D83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6A84251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6A90F51E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lastRenderedPageBreak/>
        <w:t>.container {</w:t>
      </w:r>
    </w:p>
    <w:p w14:paraId="56187E7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max-width: 650px;</w:t>
      </w:r>
    </w:p>
    <w:p w14:paraId="04B7F9F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height: 450px;</w:t>
      </w:r>
    </w:p>
    <w:p w14:paraId="20FD39B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margin: auto;</w:t>
      </w:r>
    </w:p>
    <w:p w14:paraId="2D9B27A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padding: 0 1rem;</w:t>
      </w:r>
    </w:p>
    <w:p w14:paraId="344CD7C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position: relative;</w:t>
      </w:r>
    </w:p>
    <w:p w14:paraId="02FFE52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top: 10%;</w:t>
      </w:r>
    </w:p>
    <w:p w14:paraId="2E062763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display: flex;</w:t>
      </w:r>
    </w:p>
    <w:p w14:paraId="3D21D93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flex-direction: column;</w:t>
      </w:r>
    </w:p>
    <w:p w14:paraId="56979C3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justify-content: space-between;</w:t>
      </w:r>
    </w:p>
    <w:p w14:paraId="1151373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73BFD9C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2213566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</w:t>
      </w: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 .top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5AE5970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width: 100%;</w:t>
      </w:r>
    </w:p>
    <w:p w14:paraId="34E01F45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margin: 1rem auto;</w:t>
      </w:r>
    </w:p>
    <w:p w14:paraId="151C5C3B" w14:textId="77777777" w:rsid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6004867A" w14:textId="77777777" w:rsid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4A2B7815" w14:textId="77777777" w:rsid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4F3117F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7C0B05D1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4DEB2094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</w:t>
      </w: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 .description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504DBF2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position: relative;</w:t>
      </w:r>
    </w:p>
    <w:p w14:paraId="51AA4E5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right: -85%;</w:t>
      </w:r>
    </w:p>
    <w:p w14:paraId="0D8D763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font-weight: 700;</w:t>
      </w:r>
    </w:p>
    <w:p w14:paraId="06FDF94D" w14:textId="77777777" w:rsid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69181F50" w14:textId="77777777" w:rsid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0A3F7C1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49992D25" w14:textId="77777777" w:rsidR="00D70FFF" w:rsidRDefault="00D70FFF" w:rsidP="00D70FFF">
      <w:pPr>
        <w:pStyle w:val="Signature"/>
        <w:ind w:left="1211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210614A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lastRenderedPageBreak/>
        <w:t>.</w:t>
      </w: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app .bottom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0153276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display: flex;</w:t>
      </w:r>
    </w:p>
    <w:p w14:paraId="6E1C7BDA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justify-content: space-evenly;</w:t>
      </w:r>
    </w:p>
    <w:p w14:paraId="55C852AE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  text-align: 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center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;</w:t>
      </w:r>
    </w:p>
    <w:p w14:paraId="0118C597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width: 100%;</w:t>
      </w:r>
    </w:p>
    <w:p w14:paraId="2E60E64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margin: 1rem auto;</w:t>
      </w:r>
    </w:p>
    <w:p w14:paraId="56701DDF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padding: 1rem;</w:t>
      </w:r>
    </w:p>
    <w:p w14:paraId="2636C9B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border-radius: 12px;</w:t>
      </w:r>
    </w:p>
    <w:p w14:paraId="1EE46D0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background-</w:t>
      </w:r>
      <w:proofErr w:type="spell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color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: </w:t>
      </w:r>
      <w:proofErr w:type="spellStart"/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rgba</w:t>
      </w:r>
      <w:proofErr w:type="spell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(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255, 252, 252, 0.2);</w:t>
      </w:r>
    </w:p>
    <w:p w14:paraId="3C36BA2C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1A90F8A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46A03A98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proofErr w:type="gramStart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.bold</w:t>
      </w:r>
      <w:proofErr w:type="gramEnd"/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 xml:space="preserve"> {</w:t>
      </w:r>
    </w:p>
    <w:p w14:paraId="0BF4B2D6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  font-weight: 700;</w:t>
      </w:r>
    </w:p>
    <w:p w14:paraId="457D7882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  <w:r w:rsidRPr="00D70FFF"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  <w:t>}</w:t>
      </w:r>
    </w:p>
    <w:p w14:paraId="1B509F79" w14:textId="77777777" w:rsidR="00D70FFF" w:rsidRPr="00D70FFF" w:rsidRDefault="00D70FFF" w:rsidP="00D70FFF">
      <w:pPr>
        <w:pStyle w:val="Signature"/>
        <w:ind w:left="1211"/>
        <w:rPr>
          <w:rFonts w:ascii="Arial" w:hAnsi="Arial" w:cs="Arial"/>
          <w:b w:val="0"/>
          <w:bCs w:val="0"/>
          <w:color w:val="000000" w:themeColor="text1"/>
          <w:sz w:val="44"/>
          <w:szCs w:val="44"/>
        </w:rPr>
      </w:pPr>
    </w:p>
    <w:p w14:paraId="6D10EE75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2F598F8E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052AC151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3F66E958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674809B5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6A3F806D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17A58682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4607ADA4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25EA8F62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281E5BAB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7C0C3833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23081761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78C2A855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3F024FC9" w14:textId="77777777" w:rsidR="00D70FFF" w:rsidRDefault="00D70FFF" w:rsidP="00D70FFF">
      <w:pPr>
        <w:pStyle w:val="Signature"/>
        <w:ind w:left="1211"/>
        <w:jc w:val="center"/>
        <w:rPr>
          <w:rFonts w:ascii="Arial" w:hAnsi="Arial" w:cs="Arial"/>
          <w:b w:val="0"/>
          <w:bCs w:val="0"/>
          <w:color w:val="000000" w:themeColor="text1"/>
          <w:sz w:val="44"/>
          <w:szCs w:val="44"/>
          <w:lang w:val="en-IN"/>
        </w:rPr>
      </w:pPr>
    </w:p>
    <w:p w14:paraId="136FCF50" w14:textId="1DF85EA5" w:rsidR="00A21F5C" w:rsidRDefault="00283194" w:rsidP="00283194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color w:val="000000" w:themeColor="text1"/>
          <w:sz w:val="40"/>
          <w:szCs w:val="40"/>
          <w:u w:val="single"/>
        </w:rPr>
        <w:lastRenderedPageBreak/>
        <w:t>OUTPUT</w:t>
      </w:r>
    </w:p>
    <w:p w14:paraId="7A486E9B" w14:textId="77777777" w:rsidR="00283194" w:rsidRDefault="00283194" w:rsidP="00283194">
      <w:pPr>
        <w:pStyle w:val="Signature"/>
        <w:ind w:left="0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55B77F31" w14:textId="77777777" w:rsidR="003B246B" w:rsidRDefault="003B246B" w:rsidP="00283194">
      <w:pPr>
        <w:pStyle w:val="Signature"/>
        <w:ind w:left="0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6206E809" w14:textId="77777777" w:rsidR="00283194" w:rsidRDefault="00283194" w:rsidP="0028319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</w:t>
      </w:r>
      <w:r w:rsidRPr="00283194">
        <w:rPr>
          <w:rFonts w:ascii="Arial" w:hAnsi="Arial" w:cs="Arial"/>
          <w:b w:val="0"/>
          <w:bCs w:val="0"/>
          <w:color w:val="C00000"/>
          <w:sz w:val="40"/>
          <w:szCs w:val="40"/>
        </w:rPr>
        <w:t xml:space="preserve">STEP 01 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-&gt; Enter the Location and Press “ENTER”             </w:t>
      </w:r>
    </w:p>
    <w:p w14:paraId="5E89B165" w14:textId="22E33CA2" w:rsidR="00283194" w:rsidRDefault="00283194" w:rsidP="0028319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                   Button.</w:t>
      </w:r>
    </w:p>
    <w:p w14:paraId="5AF9C2A4" w14:textId="77777777" w:rsidR="003B246B" w:rsidRDefault="003B246B" w:rsidP="0028319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78800501" w14:textId="77777777" w:rsidR="003B246B" w:rsidRDefault="003B246B" w:rsidP="0028319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39FC72E0" w14:textId="77777777" w:rsidR="003B246B" w:rsidRPr="00283194" w:rsidRDefault="003B246B" w:rsidP="0028319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0E25B7B8" w14:textId="17ACD0D8" w:rsidR="00283194" w:rsidRDefault="003B246B" w:rsidP="00283194">
      <w:pPr>
        <w:pStyle w:val="Signature"/>
        <w:ind w:left="1211"/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 w:rsidRPr="00283194">
        <w:rPr>
          <w:rFonts w:ascii="Arial" w:hAnsi="Arial" w:cs="Arial"/>
          <w:color w:val="000000" w:themeColor="text1"/>
          <w:sz w:val="40"/>
          <w:szCs w:val="40"/>
          <w:u w:val="single"/>
        </w:rPr>
        <w:drawing>
          <wp:anchor distT="0" distB="0" distL="114300" distR="114300" simplePos="0" relativeHeight="251660288" behindDoc="1" locked="0" layoutInCell="1" allowOverlap="1" wp14:anchorId="1F535666" wp14:editId="15722BED">
            <wp:simplePos x="0" y="0"/>
            <wp:positionH relativeFrom="column">
              <wp:posOffset>-88900</wp:posOffset>
            </wp:positionH>
            <wp:positionV relativeFrom="paragraph">
              <wp:posOffset>317500</wp:posOffset>
            </wp:positionV>
            <wp:extent cx="7048500" cy="5575300"/>
            <wp:effectExtent l="0" t="0" r="0" b="6350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133404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449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3E008" w14:textId="7110417A" w:rsidR="00283194" w:rsidRPr="00A21F5C" w:rsidRDefault="00283194" w:rsidP="00283194">
      <w:pPr>
        <w:pStyle w:val="Signature"/>
        <w:ind w:left="0"/>
        <w:rPr>
          <w:rFonts w:ascii="Arial" w:hAnsi="Arial" w:cs="Arial"/>
          <w:color w:val="000000" w:themeColor="text1"/>
          <w:sz w:val="40"/>
          <w:szCs w:val="40"/>
          <w:u w:val="single"/>
        </w:rPr>
      </w:pPr>
    </w:p>
    <w:p w14:paraId="77571C94" w14:textId="2C0FE7CA" w:rsidR="00A21F5C" w:rsidRPr="00A21F5C" w:rsidRDefault="00A21F5C" w:rsidP="00A21F5C">
      <w:pPr>
        <w:pStyle w:val="Signature"/>
        <w:ind w:left="1211"/>
        <w:rPr>
          <w:rFonts w:ascii="Arial" w:hAnsi="Arial" w:cs="Arial"/>
          <w:color w:val="C00000"/>
          <w:sz w:val="44"/>
          <w:szCs w:val="44"/>
          <w:u w:val="single"/>
          <w:lang w:val="en-IN"/>
        </w:rPr>
      </w:pPr>
    </w:p>
    <w:p w14:paraId="6A60D6F2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C00000"/>
          <w:sz w:val="40"/>
          <w:szCs w:val="40"/>
        </w:rPr>
      </w:pPr>
    </w:p>
    <w:p w14:paraId="121E5EA6" w14:textId="5A78E11C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 w:rsidRPr="00283194">
        <w:rPr>
          <w:rFonts w:ascii="Arial" w:hAnsi="Arial" w:cs="Arial"/>
          <w:b w:val="0"/>
          <w:bCs w:val="0"/>
          <w:color w:val="C00000"/>
          <w:sz w:val="40"/>
          <w:szCs w:val="40"/>
        </w:rPr>
        <w:t>STEP 0</w:t>
      </w:r>
      <w:r>
        <w:rPr>
          <w:rFonts w:ascii="Arial" w:hAnsi="Arial" w:cs="Arial"/>
          <w:b w:val="0"/>
          <w:bCs w:val="0"/>
          <w:color w:val="C00000"/>
          <w:sz w:val="40"/>
          <w:szCs w:val="40"/>
        </w:rPr>
        <w:t>2</w:t>
      </w:r>
      <w:r w:rsidRPr="00283194">
        <w:rPr>
          <w:rFonts w:ascii="Arial" w:hAnsi="Arial" w:cs="Arial"/>
          <w:b w:val="0"/>
          <w:bCs w:val="0"/>
          <w:color w:val="C00000"/>
          <w:sz w:val="40"/>
          <w:szCs w:val="40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-&gt; Enter 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>“</w:t>
      </w:r>
      <w:proofErr w:type="gramStart"/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>KARUR”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and</w:t>
      </w:r>
      <w:proofErr w:type="gramEnd"/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See the Weather            </w:t>
      </w:r>
    </w:p>
    <w:p w14:paraId="731F8EA1" w14:textId="2907A10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                   Report about the </w:t>
      </w:r>
      <w:proofErr w:type="spellStart"/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>karur</w:t>
      </w:r>
      <w:proofErr w:type="spellEnd"/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>.</w:t>
      </w: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       </w:t>
      </w:r>
    </w:p>
    <w:p w14:paraId="1CAF9A4C" w14:textId="1C9D24A4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  <w:t xml:space="preserve">                    </w:t>
      </w:r>
    </w:p>
    <w:p w14:paraId="05CF3BB6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3D7D7A50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13311BDC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3CA3296C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7D64640C" w14:textId="2B85A5AC" w:rsidR="003B246B" w:rsidRDefault="003B246B" w:rsidP="003B246B">
      <w:pPr>
        <w:pStyle w:val="Signature"/>
        <w:ind w:left="0"/>
        <w:jc w:val="center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  <w:r w:rsidRPr="003B246B">
        <w:rPr>
          <w:rFonts w:ascii="Arial" w:hAnsi="Arial" w:cs="Arial"/>
          <w:color w:val="C00000"/>
          <w:sz w:val="44"/>
          <w:szCs w:val="44"/>
        </w:rPr>
        <w:drawing>
          <wp:inline distT="0" distB="0" distL="0" distR="0" wp14:anchorId="41319329" wp14:editId="27D20228">
            <wp:extent cx="6858000" cy="5255087"/>
            <wp:effectExtent l="0" t="0" r="0" b="3175"/>
            <wp:docPr id="116859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1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C3BB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570F3131" w14:textId="77777777" w:rsidR="003B246B" w:rsidRDefault="003B246B" w:rsidP="003B246B">
      <w:pPr>
        <w:pStyle w:val="Signature"/>
        <w:ind w:left="0"/>
        <w:rPr>
          <w:rFonts w:ascii="Arial" w:hAnsi="Arial" w:cs="Arial"/>
          <w:color w:val="C00000"/>
          <w:sz w:val="48"/>
          <w:szCs w:val="48"/>
        </w:rPr>
      </w:pPr>
      <w:r>
        <w:rPr>
          <w:rFonts w:ascii="Arial" w:hAnsi="Arial" w:cs="Arial"/>
          <w:color w:val="C00000"/>
          <w:sz w:val="48"/>
          <w:szCs w:val="48"/>
        </w:rPr>
        <w:t xml:space="preserve">                     </w:t>
      </w:r>
    </w:p>
    <w:p w14:paraId="34CD6BF4" w14:textId="1C6F291D" w:rsidR="003B246B" w:rsidRPr="003B246B" w:rsidRDefault="003B246B" w:rsidP="003B246B">
      <w:pPr>
        <w:pStyle w:val="Signature"/>
        <w:ind w:left="0"/>
        <w:jc w:val="center"/>
        <w:rPr>
          <w:rFonts w:ascii="Arial" w:hAnsi="Arial" w:cs="Arial"/>
          <w:color w:val="C00000"/>
          <w:sz w:val="48"/>
          <w:szCs w:val="48"/>
        </w:rPr>
      </w:pPr>
      <w:r w:rsidRPr="003B246B">
        <w:rPr>
          <w:rFonts w:ascii="Arial" w:hAnsi="Arial" w:cs="Arial"/>
          <w:color w:val="C00000"/>
          <w:sz w:val="48"/>
          <w:szCs w:val="48"/>
        </w:rPr>
        <w:t>THANKING YOU</w:t>
      </w:r>
    </w:p>
    <w:p w14:paraId="440B45DF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15458232" w14:textId="77777777" w:rsidR="003B246B" w:rsidRDefault="003B246B" w:rsidP="003B246B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40"/>
          <w:szCs w:val="40"/>
        </w:rPr>
      </w:pPr>
    </w:p>
    <w:p w14:paraId="57B54120" w14:textId="0063993E" w:rsidR="00A21F5C" w:rsidRDefault="00A21F5C" w:rsidP="003B246B">
      <w:pPr>
        <w:pStyle w:val="Signature"/>
        <w:ind w:left="0"/>
        <w:rPr>
          <w:rFonts w:ascii="Arial" w:hAnsi="Arial" w:cs="Arial"/>
          <w:color w:val="C00000"/>
          <w:sz w:val="44"/>
          <w:szCs w:val="44"/>
        </w:rPr>
      </w:pPr>
    </w:p>
    <w:p w14:paraId="0F6D0440" w14:textId="6E163C0B" w:rsidR="00A21F5C" w:rsidRPr="00A21F5C" w:rsidRDefault="00A21F5C" w:rsidP="003B246B">
      <w:pPr>
        <w:pStyle w:val="Signature"/>
        <w:ind w:left="1211"/>
        <w:rPr>
          <w:rFonts w:ascii="Arial" w:hAnsi="Arial" w:cs="Arial"/>
          <w:color w:val="000000" w:themeColor="text1"/>
          <w:sz w:val="44"/>
          <w:szCs w:val="44"/>
        </w:rPr>
      </w:pPr>
    </w:p>
    <w:sectPr w:rsidR="00A21F5C" w:rsidRPr="00A21F5C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95DAD" w14:textId="77777777" w:rsidR="0000051B" w:rsidRDefault="0000051B" w:rsidP="00A66B18">
      <w:pPr>
        <w:spacing w:before="0" w:after="0"/>
      </w:pPr>
      <w:r>
        <w:separator/>
      </w:r>
    </w:p>
  </w:endnote>
  <w:endnote w:type="continuationSeparator" w:id="0">
    <w:p w14:paraId="2AB593BF" w14:textId="77777777" w:rsidR="0000051B" w:rsidRDefault="0000051B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27E68" w14:textId="77777777" w:rsidR="0000051B" w:rsidRDefault="0000051B" w:rsidP="00A66B18">
      <w:pPr>
        <w:spacing w:before="0" w:after="0"/>
      </w:pPr>
      <w:r>
        <w:separator/>
      </w:r>
    </w:p>
  </w:footnote>
  <w:footnote w:type="continuationSeparator" w:id="0">
    <w:p w14:paraId="7F94D097" w14:textId="77777777" w:rsidR="0000051B" w:rsidRDefault="0000051B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2" type="#_x0000_t75" style="width:11pt;height:11pt" o:bullet="t">
        <v:imagedata r:id="rId1" o:title="msoC0ED"/>
      </v:shape>
    </w:pict>
  </w:numPicBullet>
  <w:abstractNum w:abstractNumId="0" w15:restartNumberingAfterBreak="0">
    <w:nsid w:val="03C37681"/>
    <w:multiLevelType w:val="hybridMultilevel"/>
    <w:tmpl w:val="03A4F544"/>
    <w:lvl w:ilvl="0" w:tplc="4009000F">
      <w:start w:val="1"/>
      <w:numFmt w:val="decimal"/>
      <w:lvlText w:val="%1."/>
      <w:lvlJc w:val="left"/>
      <w:pPr>
        <w:ind w:left="3697" w:hanging="360"/>
      </w:pPr>
    </w:lvl>
    <w:lvl w:ilvl="1" w:tplc="40090019" w:tentative="1">
      <w:start w:val="1"/>
      <w:numFmt w:val="lowerLetter"/>
      <w:lvlText w:val="%2."/>
      <w:lvlJc w:val="left"/>
      <w:pPr>
        <w:ind w:left="4417" w:hanging="360"/>
      </w:pPr>
    </w:lvl>
    <w:lvl w:ilvl="2" w:tplc="4009001B" w:tentative="1">
      <w:start w:val="1"/>
      <w:numFmt w:val="lowerRoman"/>
      <w:lvlText w:val="%3."/>
      <w:lvlJc w:val="right"/>
      <w:pPr>
        <w:ind w:left="5137" w:hanging="180"/>
      </w:pPr>
    </w:lvl>
    <w:lvl w:ilvl="3" w:tplc="4009000F" w:tentative="1">
      <w:start w:val="1"/>
      <w:numFmt w:val="decimal"/>
      <w:lvlText w:val="%4."/>
      <w:lvlJc w:val="left"/>
      <w:pPr>
        <w:ind w:left="5857" w:hanging="360"/>
      </w:pPr>
    </w:lvl>
    <w:lvl w:ilvl="4" w:tplc="40090019" w:tentative="1">
      <w:start w:val="1"/>
      <w:numFmt w:val="lowerLetter"/>
      <w:lvlText w:val="%5."/>
      <w:lvlJc w:val="left"/>
      <w:pPr>
        <w:ind w:left="6577" w:hanging="360"/>
      </w:pPr>
    </w:lvl>
    <w:lvl w:ilvl="5" w:tplc="4009001B" w:tentative="1">
      <w:start w:val="1"/>
      <w:numFmt w:val="lowerRoman"/>
      <w:lvlText w:val="%6."/>
      <w:lvlJc w:val="right"/>
      <w:pPr>
        <w:ind w:left="7297" w:hanging="180"/>
      </w:pPr>
    </w:lvl>
    <w:lvl w:ilvl="6" w:tplc="4009000F" w:tentative="1">
      <w:start w:val="1"/>
      <w:numFmt w:val="decimal"/>
      <w:lvlText w:val="%7."/>
      <w:lvlJc w:val="left"/>
      <w:pPr>
        <w:ind w:left="8017" w:hanging="360"/>
      </w:pPr>
    </w:lvl>
    <w:lvl w:ilvl="7" w:tplc="40090019" w:tentative="1">
      <w:start w:val="1"/>
      <w:numFmt w:val="lowerLetter"/>
      <w:lvlText w:val="%8."/>
      <w:lvlJc w:val="left"/>
      <w:pPr>
        <w:ind w:left="8737" w:hanging="360"/>
      </w:pPr>
    </w:lvl>
    <w:lvl w:ilvl="8" w:tplc="4009001B" w:tentative="1">
      <w:start w:val="1"/>
      <w:numFmt w:val="lowerRoman"/>
      <w:lvlText w:val="%9."/>
      <w:lvlJc w:val="right"/>
      <w:pPr>
        <w:ind w:left="9457" w:hanging="180"/>
      </w:pPr>
    </w:lvl>
  </w:abstractNum>
  <w:abstractNum w:abstractNumId="1" w15:restartNumberingAfterBreak="0">
    <w:nsid w:val="0BF32380"/>
    <w:multiLevelType w:val="hybridMultilevel"/>
    <w:tmpl w:val="433A8F4E"/>
    <w:lvl w:ilvl="0" w:tplc="40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" w15:restartNumberingAfterBreak="0">
    <w:nsid w:val="27E42305"/>
    <w:multiLevelType w:val="hybridMultilevel"/>
    <w:tmpl w:val="65D415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C10E0"/>
    <w:multiLevelType w:val="hybridMultilevel"/>
    <w:tmpl w:val="8FE275EE"/>
    <w:lvl w:ilvl="0" w:tplc="1862ED0C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65FB24EB"/>
    <w:multiLevelType w:val="hybridMultilevel"/>
    <w:tmpl w:val="F604B04A"/>
    <w:lvl w:ilvl="0" w:tplc="40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" w15:restartNumberingAfterBreak="0">
    <w:nsid w:val="69A94EE5"/>
    <w:multiLevelType w:val="hybridMultilevel"/>
    <w:tmpl w:val="E2020826"/>
    <w:lvl w:ilvl="0" w:tplc="4622D82E">
      <w:numFmt w:val="bullet"/>
      <w:lvlText w:val=""/>
      <w:lvlJc w:val="left"/>
      <w:pPr>
        <w:ind w:left="1134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6" w15:restartNumberingAfterBreak="0">
    <w:nsid w:val="6DA40DA7"/>
    <w:multiLevelType w:val="hybridMultilevel"/>
    <w:tmpl w:val="C908F258"/>
    <w:lvl w:ilvl="0" w:tplc="40090009">
      <w:start w:val="1"/>
      <w:numFmt w:val="bullet"/>
      <w:lvlText w:val=""/>
      <w:lvlJc w:val="left"/>
      <w:pPr>
        <w:ind w:left="206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7" w15:restartNumberingAfterBreak="0">
    <w:nsid w:val="74B33AB7"/>
    <w:multiLevelType w:val="hybridMultilevel"/>
    <w:tmpl w:val="6066C3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3948A2"/>
    <w:multiLevelType w:val="hybridMultilevel"/>
    <w:tmpl w:val="5664B2D8"/>
    <w:lvl w:ilvl="0" w:tplc="40090007">
      <w:start w:val="1"/>
      <w:numFmt w:val="bullet"/>
      <w:lvlText w:val=""/>
      <w:lvlPicBulletId w:val="0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 w16cid:durableId="985279820">
    <w:abstractNumId w:val="0"/>
  </w:num>
  <w:num w:numId="2" w16cid:durableId="1515000111">
    <w:abstractNumId w:val="6"/>
  </w:num>
  <w:num w:numId="3" w16cid:durableId="77139008">
    <w:abstractNumId w:val="2"/>
  </w:num>
  <w:num w:numId="4" w16cid:durableId="638533088">
    <w:abstractNumId w:val="7"/>
  </w:num>
  <w:num w:numId="5" w16cid:durableId="202208918">
    <w:abstractNumId w:val="3"/>
  </w:num>
  <w:num w:numId="6" w16cid:durableId="1679502265">
    <w:abstractNumId w:val="5"/>
  </w:num>
  <w:num w:numId="7" w16cid:durableId="476150451">
    <w:abstractNumId w:val="8"/>
  </w:num>
  <w:num w:numId="8" w16cid:durableId="1488672573">
    <w:abstractNumId w:val="1"/>
  </w:num>
  <w:num w:numId="9" w16cid:durableId="10947427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6C"/>
    <w:rsid w:val="0000051B"/>
    <w:rsid w:val="00083BAA"/>
    <w:rsid w:val="0010680C"/>
    <w:rsid w:val="00152B0B"/>
    <w:rsid w:val="001766D6"/>
    <w:rsid w:val="00192419"/>
    <w:rsid w:val="001C270D"/>
    <w:rsid w:val="001E2320"/>
    <w:rsid w:val="00214E28"/>
    <w:rsid w:val="00283194"/>
    <w:rsid w:val="002A4D54"/>
    <w:rsid w:val="00352B81"/>
    <w:rsid w:val="00394757"/>
    <w:rsid w:val="003A0150"/>
    <w:rsid w:val="003B246B"/>
    <w:rsid w:val="003E24DF"/>
    <w:rsid w:val="0041428F"/>
    <w:rsid w:val="004A2B0D"/>
    <w:rsid w:val="005C2210"/>
    <w:rsid w:val="00615018"/>
    <w:rsid w:val="0062123A"/>
    <w:rsid w:val="00646E75"/>
    <w:rsid w:val="006F6F10"/>
    <w:rsid w:val="0077306C"/>
    <w:rsid w:val="00783E79"/>
    <w:rsid w:val="007B5AE8"/>
    <w:rsid w:val="007F5192"/>
    <w:rsid w:val="00831721"/>
    <w:rsid w:val="00862A06"/>
    <w:rsid w:val="008A71B9"/>
    <w:rsid w:val="009C64BB"/>
    <w:rsid w:val="00A21F5C"/>
    <w:rsid w:val="00A26FE7"/>
    <w:rsid w:val="00A66B18"/>
    <w:rsid w:val="00A6783B"/>
    <w:rsid w:val="00A96CF8"/>
    <w:rsid w:val="00AA089B"/>
    <w:rsid w:val="00AE1388"/>
    <w:rsid w:val="00AF3982"/>
    <w:rsid w:val="00B24754"/>
    <w:rsid w:val="00B50294"/>
    <w:rsid w:val="00B57D6E"/>
    <w:rsid w:val="00B93312"/>
    <w:rsid w:val="00C701F7"/>
    <w:rsid w:val="00C70786"/>
    <w:rsid w:val="00D10958"/>
    <w:rsid w:val="00D66593"/>
    <w:rsid w:val="00D70FFF"/>
    <w:rsid w:val="00D827BE"/>
    <w:rsid w:val="00DE6DA2"/>
    <w:rsid w:val="00DF2D30"/>
    <w:rsid w:val="00E4786A"/>
    <w:rsid w:val="00E55D74"/>
    <w:rsid w:val="00E6540C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258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semiHidden/>
    <w:rsid w:val="009C64BB"/>
    <w:pPr>
      <w:contextualSpacing/>
    </w:pPr>
  </w:style>
  <w:style w:type="character" w:styleId="Hyperlink">
    <w:name w:val="Hyperlink"/>
    <w:basedOn w:val="DefaultParagraphFont"/>
    <w:uiPriority w:val="99"/>
    <w:unhideWhenUsed/>
    <w:rsid w:val="00B2475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247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en.wikipedia.org/wiki/JavaScript_library" TargetMode="External"/><Relationship Id="rId18" Type="http://schemas.openxmlformats.org/officeDocument/2006/relationships/hyperlink" Target="https://en.wikipedia.org/wiki/Server-side_rendering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JavaScript_libraries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en.wikipedia.org/wiki/Frontend_and_backend" TargetMode="External"/><Relationship Id="rId17" Type="http://schemas.openxmlformats.org/officeDocument/2006/relationships/hyperlink" Target="https://en.wikipedia.org/wiki/Single-page_application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Meta_Platforms" TargetMode="External"/><Relationship Id="rId20" Type="http://schemas.openxmlformats.org/officeDocument/2006/relationships/hyperlink" Target="https://en.wikipedia.org/wiki/Document_Object_Mode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Free_and_open-source_software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en.wikipedia.org/wiki/Component-based_software_engineering" TargetMode="External"/><Relationship Id="rId23" Type="http://schemas.openxmlformats.org/officeDocument/2006/relationships/image" Target="media/image3.png"/><Relationship Id="rId10" Type="http://schemas.openxmlformats.org/officeDocument/2006/relationships/hyperlink" Target="http://www.openweathermap.com" TargetMode="External"/><Relationship Id="rId19" Type="http://schemas.openxmlformats.org/officeDocument/2006/relationships/hyperlink" Target="https://en.wikipedia.org/wiki/Next.j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en.wikipedia.org/wiki/User_interface" TargetMode="External"/><Relationship Id="rId22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Microsoft\Office\16.0\DTS\en-IN%7b2B20935F-CBD4-4184-BDDE-DCB630F6CF3C%7d\%7b76C89156-9C6A-45A1-8396-4BE83067C011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{76C89156-9C6A-45A1-8396-4BE83067C011}tf56348247_win32</Template>
  <TotalTime>0</TotalTime>
  <Pages>12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2023-06-13T16:48:00Z</dcterms:created>
  <dcterms:modified xsi:type="dcterms:W3CDTF">2023-06-13T16:48:00Z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